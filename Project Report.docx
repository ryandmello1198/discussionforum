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46786E" w14:textId="3AE85F1E" w:rsidR="00443DBA" w:rsidRPr="00443DBA" w:rsidRDefault="00443DBA" w:rsidP="00443DBA">
      <w:pPr>
        <w:jc w:val="center"/>
        <w:rPr>
          <w:rFonts w:ascii="Palatino Linotype" w:hAnsi="Palatino Linotype"/>
          <w:color w:val="000000" w:themeColor="text1"/>
          <w:sz w:val="96"/>
          <w:szCs w:val="9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3DBA">
        <w:rPr>
          <w:rFonts w:ascii="Palatino Linotype" w:hAnsi="Palatino Linotype"/>
          <w:color w:val="000000" w:themeColor="text1"/>
          <w:sz w:val="96"/>
          <w:szCs w:val="9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p w14:paraId="75A808D6" w14:textId="77777777" w:rsidR="00443DBA" w:rsidRDefault="00443DBA">
      <w:pPr>
        <w:rPr>
          <w:rFonts w:ascii="Palatino Linotype" w:hAnsi="Palatino Linotype"/>
          <w:color w:val="000000" w:themeColor="text1"/>
          <w:sz w:val="27"/>
          <w:szCs w:val="2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972243" w14:textId="250A36FD"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EC48CD" w14:textId="2C892361" w:rsidR="00443DBA" w:rsidRDefault="00443DBA" w:rsidP="00443DB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 source Lab</w:t>
      </w:r>
    </w:p>
    <w:p w14:paraId="3B404F09" w14:textId="209D8AEB" w:rsidR="00443DBA" w:rsidRDefault="00443DBA" w:rsidP="00443DB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Prof.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incharge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Swati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Ringe</w:t>
      </w:r>
      <w:proofErr w:type="spellEnd"/>
    </w:p>
    <w:p w14:paraId="6D95515B" w14:textId="6425E60B" w:rsidR="00443DBA" w:rsidRDefault="00443DBA" w:rsidP="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F710D6" w14:textId="4D4D973E" w:rsidR="00443DBA" w:rsidRDefault="00443DBA" w:rsidP="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AFF386" w14:textId="1FA42126" w:rsidR="00443DBA" w:rsidRDefault="00443DBA" w:rsidP="00443DBA">
      <w:pPr>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3DBA">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Group </w:t>
      </w:r>
      <w:proofErr w:type="gramStart"/>
      <w:r w:rsidRPr="00443DBA">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Members :</w:t>
      </w:r>
      <w:proofErr w:type="gramEnd"/>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Ryan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D’Mello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7930                </w:t>
      </w:r>
    </w:p>
    <w:p w14:paraId="689E5933" w14:textId="622567A4" w:rsidR="00443DBA" w:rsidRDefault="00443DBA" w:rsidP="00443DBA">
      <w:pPr>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Aishwarya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Sebin</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24F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7916</w:t>
      </w:r>
    </w:p>
    <w:p w14:paraId="078F2A8B" w14:textId="77777777" w:rsidR="00443DBA" w:rsidRPr="00443DBA" w:rsidRDefault="00443DBA" w:rsidP="00443DBA">
      <w:pPr>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6C3692" w14:textId="6A766BE8"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8189B1" w14:textId="608C06DE"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75B424" w14:textId="77777777" w:rsidR="009D24FD" w:rsidRDefault="009D24FD" w:rsidP="00443DBA">
      <w:pPr>
        <w:jc w:val="cente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8C8DB7" w14:textId="77777777" w:rsidR="009D24FD" w:rsidRDefault="009D24FD" w:rsidP="00443DBA">
      <w:pPr>
        <w:jc w:val="cente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05BFF" w14:textId="443F4FAA" w:rsidR="00443DBA" w:rsidRPr="00443DBA" w:rsidRDefault="00443DBA" w:rsidP="00443DBA">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43DBA">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Topic</w:t>
      </w:r>
      <w:r w:rsidRPr="00443DBA">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community based forum</w:t>
      </w:r>
      <w:r w:rsidR="00EC40E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website</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allows user to ask     questions,</w:t>
      </w:r>
      <w:r w:rsidR="001F1C2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write answers and also view other people’s answers</w:t>
      </w:r>
      <w:r w:rsidR="00EC40E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implemented with Django framework.</w:t>
      </w:r>
    </w:p>
    <w:p w14:paraId="4E2B8376" w14:textId="765F1BF5" w:rsidR="00443DBA" w:rsidRDefault="00443DBA" w:rsidP="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C07AE5" w14:textId="145EEF12"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06454E" w14:textId="219ECCDC"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1597FF" w14:textId="0774F405"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C22A53" w14:textId="2FDE8912"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3D45FE" w14:textId="54B2DB91"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9E2FA7" w14:textId="0B96FBAD"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41E5CD" w14:textId="0D19CE08"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01B33E" w14:textId="06461D0E"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D55928" w14:textId="75CA40C6"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23E5B0" w14:textId="5B2F7138"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175AEB" w14:textId="0907C097"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7424D2" w14:textId="47B53619"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E94490" w14:textId="48F7F5DE"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A03045" w14:textId="7B68B31C"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AC36AC" w14:textId="3BBA6E47"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132B1B" w14:textId="0E6968ED"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05E754" w14:textId="77777777" w:rsidR="009D24FD" w:rsidRDefault="009D24FD">
      <w:pPr>
        <w:rPr>
          <w:rFonts w:ascii="Palatino Linotype" w:hAnsi="Palatino Linotype"/>
          <w:color w:val="000000" w:themeColor="text1"/>
          <w:sz w:val="27"/>
          <w:szCs w:val="2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019CA6" w14:textId="4AB3C4B1" w:rsidR="00443DBA" w:rsidRPr="00443DBA" w:rsidRDefault="00443DBA">
      <w:pPr>
        <w:rPr>
          <w:rFonts w:ascii="Palatino Linotype" w:hAnsi="Palatino Linotype"/>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3DBA">
        <w:rPr>
          <w:rFonts w:ascii="Palatino Linotype" w:hAnsi="Palatino Linotype"/>
          <w:b/>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14:paraId="6D8D88AC" w14:textId="77777777" w:rsidR="00443DBA" w:rsidRPr="00443DBA" w:rsidRDefault="00443DBA">
      <w:pPr>
        <w:rPr>
          <w:rFonts w:ascii="Palatino Linotype" w:hAnsi="Palatino Linotype"/>
          <w:b/>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EB15D3" w14:textId="54DEDDD9" w:rsidR="00443DBA" w:rsidRPr="00EC40E9" w:rsidRDefault="00443DBA">
      <w:pPr>
        <w:rPr>
          <w:rFonts w:asciiTheme="majorHAnsi" w:hAnsiTheme="majorHAnsi"/>
          <w:color w:val="000000" w:themeColor="text1"/>
          <w:sz w:val="27"/>
          <w:szCs w:val="2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40E9">
        <w:rPr>
          <w:rFonts w:asciiTheme="majorHAnsi" w:hAnsiTheme="majorHAnsi"/>
          <w:color w:val="000000" w:themeColor="text1"/>
          <w:sz w:val="27"/>
          <w:szCs w:val="2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6DB38BEE" w14:textId="441247FB" w:rsidR="00443DBA" w:rsidRDefault="00443D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604E3D" w14:textId="4BA5493E" w:rsidR="00EC40E9" w:rsidRDefault="00EC40E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EAA099" w14:textId="3A540B26" w:rsidR="00EC40E9" w:rsidRDefault="00EC40E9">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40E9">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key features of Django </w:t>
      </w:r>
      <w:proofErr w:type="gramStart"/>
      <w:r w:rsidRPr="00EC40E9">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p>
    <w:p w14:paraId="5FCE2F01" w14:textId="77777777" w:rsidR="00EC40E9" w:rsidRDefault="00EC40E9" w:rsidP="00EC40E9">
      <w:pPr>
        <w:shd w:val="clear" w:color="auto" w:fill="FFFFFF"/>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55B1E01" w14:textId="6D8143B0" w:rsidR="00EC40E9" w:rsidRPr="00EC40E9" w:rsidRDefault="00EC40E9" w:rsidP="00EC40E9">
      <w:pPr>
        <w:pStyle w:val="ListParagraph"/>
        <w:numPr>
          <w:ilvl w:val="0"/>
          <w:numId w:val="24"/>
        </w:numPr>
        <w:shd w:val="clear" w:color="auto" w:fill="FFFFFF"/>
        <w:rPr>
          <w:rFonts w:asciiTheme="majorHAnsi" w:eastAsia="Times New Roman" w:hAnsiTheme="majorHAnsi" w:cs="Times New Roman"/>
          <w:color w:val="000000" w:themeColor="text1"/>
          <w:sz w:val="27"/>
          <w:szCs w:val="27"/>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40E9">
        <w:rPr>
          <w:rFonts w:asciiTheme="majorHAnsi" w:eastAsia="Times New Roman" w:hAnsiTheme="majorHAnsi" w:cs="Times New Roman"/>
          <w:color w:val="000000" w:themeColor="text1"/>
          <w:sz w:val="27"/>
          <w:szCs w:val="27"/>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Ridiculously fast</w:t>
      </w:r>
      <w:r>
        <w:rPr>
          <w:rFonts w:asciiTheme="majorHAnsi" w:eastAsia="Times New Roman" w:hAnsiTheme="majorHAnsi" w:cs="Times New Roman"/>
          <w:color w:val="000000" w:themeColor="text1"/>
          <w:sz w:val="27"/>
          <w:szCs w:val="27"/>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9AF9FC" w14:textId="130E9F2A" w:rsidR="00EC40E9" w:rsidRDefault="00EC40E9" w:rsidP="00EC40E9">
      <w:pPr>
        <w:shd w:val="clear" w:color="auto" w:fill="FFFFFF"/>
        <w:spacing w:after="240"/>
        <w:ind w:left="72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40E9">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 was designed to help developers take applications from concept to completion as quickly as possible.</w:t>
      </w:r>
    </w:p>
    <w:p w14:paraId="3D02F50E" w14:textId="1300A8E0" w:rsidR="00EC40E9" w:rsidRPr="00EC40E9" w:rsidRDefault="00EC40E9" w:rsidP="00EC40E9">
      <w:pPr>
        <w:pStyle w:val="ListParagraph"/>
        <w:numPr>
          <w:ilvl w:val="0"/>
          <w:numId w:val="24"/>
        </w:numPr>
        <w:shd w:val="clear" w:color="auto" w:fill="FFFFFF"/>
        <w:rPr>
          <w:rFonts w:asciiTheme="majorHAnsi" w:eastAsia="Times New Roman" w:hAnsiTheme="majorHAnsi" w:cs="Times New Roman"/>
          <w:color w:val="000000" w:themeColor="text1"/>
          <w:sz w:val="27"/>
          <w:szCs w:val="27"/>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40E9">
        <w:rPr>
          <w:rFonts w:asciiTheme="majorHAnsi" w:eastAsia="Times New Roman" w:hAnsiTheme="majorHAnsi" w:cs="Times New Roman"/>
          <w:color w:val="000000" w:themeColor="text1"/>
          <w:sz w:val="27"/>
          <w:szCs w:val="27"/>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Reassuringly secure</w:t>
      </w:r>
      <w:r>
        <w:rPr>
          <w:rFonts w:asciiTheme="majorHAnsi" w:eastAsia="Times New Roman" w:hAnsiTheme="majorHAnsi" w:cs="Times New Roman"/>
          <w:color w:val="000000" w:themeColor="text1"/>
          <w:sz w:val="27"/>
          <w:szCs w:val="27"/>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800097" w14:textId="78497C13" w:rsidR="00EC40E9" w:rsidRDefault="00EC40E9" w:rsidP="00EC40E9">
      <w:pPr>
        <w:pStyle w:val="ListParagraph"/>
        <w:shd w:val="clear" w:color="auto" w:fill="FFFFFF"/>
        <w:spacing w:after="240"/>
        <w:rPr>
          <w:rFonts w:ascii="Palatino Linotype" w:eastAsia="Times New Roman" w:hAnsi="Palatino Linotype" w:cs="Times New Roman"/>
          <w:color w:val="0C3C26"/>
          <w:sz w:val="27"/>
          <w:szCs w:val="27"/>
        </w:rPr>
      </w:pPr>
      <w:r w:rsidRPr="00EC40E9">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 takes security seriously and helps developers avoid many common security mistakes</w:t>
      </w:r>
      <w:r w:rsidRPr="00EC40E9">
        <w:rPr>
          <w:rFonts w:ascii="Palatino Linotype" w:eastAsia="Times New Roman" w:hAnsi="Palatino Linotype" w:cs="Times New Roman"/>
          <w:color w:val="0C3C26"/>
          <w:sz w:val="27"/>
          <w:szCs w:val="27"/>
        </w:rPr>
        <w:t>.</w:t>
      </w:r>
    </w:p>
    <w:p w14:paraId="3629D9A4" w14:textId="77777777" w:rsidR="00EC40E9" w:rsidRDefault="00EC40E9" w:rsidP="00EC40E9">
      <w:pPr>
        <w:pStyle w:val="ListParagraph"/>
        <w:shd w:val="clear" w:color="auto" w:fill="FFFFFF"/>
        <w:spacing w:after="240"/>
        <w:rPr>
          <w:rFonts w:ascii="Palatino Linotype" w:eastAsia="Times New Roman" w:hAnsi="Palatino Linotype" w:cs="Times New Roman"/>
          <w:color w:val="0C3C26"/>
          <w:sz w:val="27"/>
          <w:szCs w:val="27"/>
        </w:rPr>
      </w:pPr>
    </w:p>
    <w:p w14:paraId="692CB343" w14:textId="667D844D" w:rsidR="00EC40E9" w:rsidRPr="00EC40E9" w:rsidRDefault="00EC40E9" w:rsidP="00EC40E9">
      <w:pPr>
        <w:pStyle w:val="ListParagraph"/>
        <w:numPr>
          <w:ilvl w:val="0"/>
          <w:numId w:val="24"/>
        </w:numPr>
        <w:shd w:val="clear" w:color="auto" w:fill="FFFFFF"/>
        <w:rPr>
          <w:rFonts w:asciiTheme="majorHAnsi" w:eastAsia="Times New Roman" w:hAnsiTheme="majorHAnsi" w:cs="Times New Roman"/>
          <w:color w:val="000000" w:themeColor="text1"/>
          <w:sz w:val="27"/>
          <w:szCs w:val="27"/>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40E9">
        <w:rPr>
          <w:rFonts w:asciiTheme="majorHAnsi" w:eastAsia="Times New Roman" w:hAnsiTheme="majorHAnsi" w:cs="Times New Roman"/>
          <w:color w:val="000000" w:themeColor="text1"/>
          <w:sz w:val="27"/>
          <w:szCs w:val="27"/>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Exceedingly scalable</w:t>
      </w:r>
      <w:r>
        <w:rPr>
          <w:rFonts w:asciiTheme="majorHAnsi" w:eastAsia="Times New Roman" w:hAnsiTheme="majorHAnsi" w:cs="Times New Roman"/>
          <w:color w:val="000000" w:themeColor="text1"/>
          <w:sz w:val="27"/>
          <w:szCs w:val="27"/>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EFFA8F" w14:textId="77777777" w:rsidR="00EC40E9" w:rsidRDefault="00EC40E9" w:rsidP="00EC40E9">
      <w:pPr>
        <w:pStyle w:val="ListParagraph"/>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40E9">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of the busiest sites on the Web leverage Django’s ability to quickly and flexibly scale.</w:t>
      </w:r>
    </w:p>
    <w:p w14:paraId="6BE8FB54" w14:textId="77777777" w:rsidR="00EC40E9" w:rsidRPr="00EC40E9" w:rsidRDefault="00EC40E9" w:rsidP="00EC40E9">
      <w:pPr>
        <w:pStyle w:val="ListParagraph"/>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30361" w14:textId="3BFD4351" w:rsidR="00EC40E9" w:rsidRPr="00EC40E9" w:rsidRDefault="00EC40E9" w:rsidP="00EC40E9">
      <w:pPr>
        <w:pStyle w:val="ListParagraph"/>
        <w:numPr>
          <w:ilvl w:val="0"/>
          <w:numId w:val="24"/>
        </w:numPr>
        <w:shd w:val="clear" w:color="auto" w:fill="FFFFFF"/>
        <w:spacing w:after="240"/>
        <w:rPr>
          <w:rFonts w:asciiTheme="majorHAnsi" w:eastAsia="Times New Roman" w:hAnsiTheme="majorHAnsi" w:cs="Times New Roman"/>
          <w:color w:val="000000" w:themeColor="text1"/>
          <w:sz w:val="27"/>
          <w:szCs w:val="27"/>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40E9">
        <w:rPr>
          <w:rFonts w:ascii="Corbel" w:eastAsia="Times New Roman" w:hAnsi="Corbel" w:cs="Times New Roman"/>
          <w:color w:val="000000" w:themeColor="text1"/>
          <w:sz w:val="27"/>
          <w:szCs w:val="27"/>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Incredibly versatile</w:t>
      </w:r>
      <w:r>
        <w:rPr>
          <w:rFonts w:ascii="Corbel" w:eastAsia="Times New Roman" w:hAnsi="Corbel" w:cs="Times New Roman"/>
          <w:color w:val="000000" w:themeColor="text1"/>
          <w:sz w:val="27"/>
          <w:szCs w:val="27"/>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C574C2" w14:textId="77777777" w:rsidR="00EC40E9" w:rsidRPr="00EC40E9" w:rsidRDefault="00EC40E9" w:rsidP="00EC40E9">
      <w:pPr>
        <w:shd w:val="clear" w:color="auto" w:fill="FFFFFF"/>
        <w:spacing w:before="240" w:after="240"/>
        <w:ind w:left="720"/>
        <w:rPr>
          <w:rFonts w:ascii="Palatino Linotype" w:eastAsia="Times New Roman" w:hAnsi="Palatino Linotype" w:cs="Times New Roman"/>
          <w:color w:val="0C3C26"/>
          <w:sz w:val="27"/>
          <w:szCs w:val="27"/>
        </w:rPr>
      </w:pPr>
      <w:r w:rsidRPr="00EC40E9">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Companies, organizations and governments have used Django to build all sorts of things — from content management systems to social networks to scientific computing platforms</w:t>
      </w:r>
      <w:r w:rsidRPr="00EC40E9">
        <w:rPr>
          <w:rFonts w:ascii="Palatino Linotype" w:eastAsia="Times New Roman" w:hAnsi="Palatino Linotype" w:cs="Times New Roman"/>
          <w:color w:val="0C3C26"/>
          <w:sz w:val="27"/>
          <w:szCs w:val="27"/>
        </w:rPr>
        <w:t>.</w:t>
      </w:r>
    </w:p>
    <w:p w14:paraId="32FCDB36" w14:textId="7AB06923" w:rsidR="00EC40E9" w:rsidRDefault="00EC40E9" w:rsidP="00EC40E9">
      <w:pPr>
        <w:pStyle w:val="ListParagraph"/>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BE6CFB" w14:textId="1067D066" w:rsidR="00EC40E9" w:rsidRDefault="00EC40E9" w:rsidP="00EC40E9">
      <w:pPr>
        <w:pStyle w:val="ListParagraph"/>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B28C27" w14:textId="51B7AFB9" w:rsidR="00EC40E9" w:rsidRDefault="00EC40E9" w:rsidP="00EC40E9">
      <w:pPr>
        <w:pStyle w:val="ListParagraph"/>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6E2553" w14:textId="6F91AD3D" w:rsidR="00EC40E9" w:rsidRDefault="009D24FD" w:rsidP="00EC40E9">
      <w:pPr>
        <w:pStyle w:val="ListParagraph"/>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many multinatio</w:t>
      </w:r>
      <w:r w:rsidR="00EC40E9">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nal web services which have their website based on </w:t>
      </w:r>
      <w:proofErr w:type="spellStart"/>
      <w:r w:rsidR="00EC40E9">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w:t>
      </w:r>
      <w:proofErr w:type="spellEnd"/>
      <w:r w:rsidR="00EC40E9">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C40E9">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They </w:t>
      </w:r>
      <w:proofErr w:type="gramStart"/>
      <w:r w:rsidR="00EC40E9">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 :-</w:t>
      </w:r>
      <w:proofErr w:type="gramEnd"/>
    </w:p>
    <w:p w14:paraId="5C624917" w14:textId="6A6EAFC1" w:rsidR="00EC40E9" w:rsidRDefault="00EC40E9" w:rsidP="00EC40E9">
      <w:pPr>
        <w:pStyle w:val="ListParagraph"/>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598217" w14:textId="2929C2A1" w:rsidR="00EC40E9" w:rsidRDefault="00EC40E9" w:rsidP="00EC40E9">
      <w:pPr>
        <w:pStyle w:val="ListParagraph"/>
        <w:numPr>
          <w:ilvl w:val="0"/>
          <w:numId w:val="24"/>
        </w:numPr>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Instagram</w:t>
      </w:r>
    </w:p>
    <w:p w14:paraId="421C53F5" w14:textId="6BBE61DF" w:rsidR="00EC40E9" w:rsidRDefault="00EC40E9" w:rsidP="00EC40E9">
      <w:pPr>
        <w:pStyle w:val="ListParagraph"/>
        <w:numPr>
          <w:ilvl w:val="0"/>
          <w:numId w:val="24"/>
        </w:numPr>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Quora</w:t>
      </w:r>
    </w:p>
    <w:p w14:paraId="01BD9543" w14:textId="5986802F" w:rsidR="00EC40E9" w:rsidRDefault="00EC40E9" w:rsidP="00EC40E9">
      <w:pPr>
        <w:pStyle w:val="ListParagraph"/>
        <w:numPr>
          <w:ilvl w:val="0"/>
          <w:numId w:val="24"/>
        </w:numPr>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Pinterest</w:t>
      </w:r>
    </w:p>
    <w:p w14:paraId="17F070FB" w14:textId="76EE215A" w:rsidR="00EC40E9" w:rsidRDefault="00EC40E9" w:rsidP="00EC40E9">
      <w:pPr>
        <w:pStyle w:val="ListParagraph"/>
        <w:numPr>
          <w:ilvl w:val="0"/>
          <w:numId w:val="24"/>
        </w:numPr>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NASA</w:t>
      </w:r>
    </w:p>
    <w:p w14:paraId="28827C5F" w14:textId="1DC694CE" w:rsidR="00EC40E9" w:rsidRDefault="00EC40E9" w:rsidP="00EC40E9">
      <w:pPr>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4771BC" w14:textId="4D36B51A" w:rsidR="00EC40E9" w:rsidRDefault="00EC40E9" w:rsidP="00EC40E9">
      <w:pPr>
        <w:shd w:val="clear" w:color="auto" w:fill="FFFFFF"/>
        <w:spacing w:after="240"/>
        <w:rPr>
          <w:rFonts w:asciiTheme="majorHAnsi" w:eastAsia="Times New Roman" w:hAnsiTheme="majorHAnsi"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40E9">
        <w:rPr>
          <w:rFonts w:asciiTheme="majorHAnsi" w:eastAsia="Times New Roman" w:hAnsiTheme="majorHAnsi" w:cs="Times New Roman"/>
          <w:b/>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implementation of Django in our </w:t>
      </w:r>
      <w:proofErr w:type="gramStart"/>
      <w:r w:rsidRPr="00EC40E9">
        <w:rPr>
          <w:rFonts w:asciiTheme="majorHAnsi" w:eastAsia="Times New Roman" w:hAnsiTheme="majorHAnsi" w:cs="Times New Roman"/>
          <w:b/>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w:t>
      </w:r>
      <w:proofErr w:type="gramEnd"/>
    </w:p>
    <w:p w14:paraId="46CE7A97" w14:textId="77630DAB" w:rsidR="00C258A8" w:rsidRDefault="00C258A8" w:rsidP="00EC40E9">
      <w:pPr>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used Django Framework for the working of our website. Django framework creates all the files on its own so we just modify them according to our need.</w:t>
      </w:r>
    </w:p>
    <w:p w14:paraId="0C9D2485" w14:textId="42C3C821" w:rsidR="00C258A8" w:rsidRDefault="00C258A8" w:rsidP="00EC40E9">
      <w:pPr>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modified the</w:t>
      </w:r>
      <w:r w:rsidR="009D24FD">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following files</w:t>
      </w:r>
      <w:proofErr w:type="gramStart"/>
      <w:r w:rsidR="009D24FD">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A849788" w14:textId="3C756AAF" w:rsidR="00C258A8" w:rsidRDefault="00C258A8" w:rsidP="00C258A8">
      <w:pPr>
        <w:pStyle w:val="ListParagraph"/>
        <w:numPr>
          <w:ilvl w:val="0"/>
          <w:numId w:val="25"/>
        </w:numPr>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views.py</w:t>
      </w:r>
      <w:proofErr w:type="gramEnd"/>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This file is used to create views for templates and other website  functionality.</w:t>
      </w:r>
    </w:p>
    <w:p w14:paraId="7F8A836D" w14:textId="77777777" w:rsidR="00C258A8" w:rsidRDefault="00C258A8" w:rsidP="00C258A8">
      <w:pPr>
        <w:pStyle w:val="ListParagraph"/>
        <w:shd w:val="clear" w:color="auto" w:fill="FFFFFF"/>
        <w:spacing w:after="240"/>
        <w:ind w:left="36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262ED3" w14:textId="77777777" w:rsidR="00C258A8" w:rsidRDefault="00C258A8" w:rsidP="00C258A8">
      <w:pPr>
        <w:pStyle w:val="ListParagraph"/>
        <w:numPr>
          <w:ilvl w:val="0"/>
          <w:numId w:val="25"/>
        </w:numPr>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urls.py – This file does the </w:t>
      </w:r>
      <w:proofErr w:type="spellStart"/>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mappings i.e. connects your templates with the views.</w:t>
      </w:r>
    </w:p>
    <w:p w14:paraId="29DF384F" w14:textId="77777777" w:rsidR="00C258A8" w:rsidRPr="00F33E84" w:rsidRDefault="00C258A8" w:rsidP="00C258A8">
      <w:pPr>
        <w:pStyle w:val="ListParagraph"/>
        <w:rPr>
          <w:rFonts w:asciiTheme="majorHAnsi" w:eastAsia="Times New Roman" w:hAnsiTheme="majorHAnsi" w:cs="Times New Roman"/>
          <w:color w:val="000000" w:themeColor="text1"/>
          <w:sz w:val="28"/>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08F017" w14:textId="7B78831C" w:rsidR="00C258A8" w:rsidRPr="007749D0" w:rsidRDefault="00C258A8" w:rsidP="00F33E84">
      <w:pPr>
        <w:pStyle w:val="ListParagraph"/>
        <w:numPr>
          <w:ilvl w:val="0"/>
          <w:numId w:val="25"/>
        </w:numPr>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settings.py</w:t>
      </w:r>
      <w:proofErr w:type="gramEnd"/>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This is the main file where you define the static </w:t>
      </w:r>
      <w:proofErr w:type="spellStart"/>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urls</w:t>
      </w:r>
      <w:proofErr w:type="spellEnd"/>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media </w:t>
      </w:r>
      <w:proofErr w:type="spellStart"/>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urls</w:t>
      </w:r>
      <w:proofErr w:type="spellEnd"/>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also the BASE_DIR for the proper working of the website.</w:t>
      </w:r>
      <w:r w:rsidR="00F33E84">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4ACF71" w14:textId="77777777" w:rsidR="007749D0" w:rsidRPr="007749D0" w:rsidRDefault="007749D0" w:rsidP="007749D0">
      <w:pPr>
        <w:shd w:val="clear" w:color="auto" w:fill="FFFFFF"/>
        <w:spacing w:after="240"/>
        <w:rPr>
          <w:rFonts w:asciiTheme="majorHAnsi" w:eastAsia="Times New Roman" w:hAnsiTheme="majorHAnsi" w:cs="Times New Roman"/>
          <w:color w:val="000000" w:themeColor="text1"/>
          <w:sz w:val="2"/>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570606" w14:textId="4C79A8D9" w:rsidR="00C258A8" w:rsidRPr="007749D0" w:rsidRDefault="009D24FD" w:rsidP="00F33E84">
      <w:pPr>
        <w:pStyle w:val="ListParagraph"/>
        <w:numPr>
          <w:ilvl w:val="0"/>
          <w:numId w:val="25"/>
        </w:numPr>
        <w:rPr>
          <w:rFonts w:asciiTheme="majorHAnsi" w:eastAsia="Times New Roman" w:hAnsiTheme="majorHAnsi" w:cs="Times New Roman"/>
          <w:b/>
          <w:sz w:val="24"/>
          <w:szCs w:val="24"/>
          <w:lang w:val="en-IN"/>
        </w:rPr>
      </w:pPr>
      <w:proofErr w:type="gramStart"/>
      <w:r w:rsidRPr="007749D0">
        <w:rPr>
          <w:rFonts w:asciiTheme="majorHAnsi" w:eastAsia="Times New Roman" w:hAnsiTheme="majorHAnsi" w:cs="Times New Roman"/>
          <w:b/>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models.py</w:t>
      </w:r>
      <w:proofErr w:type="gramEnd"/>
      <w:r w:rsidRPr="007749D0">
        <w:rPr>
          <w:rFonts w:asciiTheme="majorHAnsi" w:eastAsia="Times New Roman" w:hAnsiTheme="majorHAnsi" w:cs="Times New Roman"/>
          <w:b/>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F33E84" w:rsidRPr="007749D0">
        <w:rPr>
          <w:rFonts w:asciiTheme="majorHAnsi" w:eastAsia="Times New Roman" w:hAnsiTheme="majorHAnsi" w:cs="Times New Roman"/>
          <w:b/>
          <w:sz w:val="24"/>
          <w:szCs w:val="24"/>
          <w:shd w:val="clear" w:color="auto" w:fill="FFFFFF"/>
          <w:lang w:val="en-IN"/>
        </w:rPr>
        <w:t>It contains the essential fields and behaviors of the data you’re storing. Generally, each model maps to a single database table.</w:t>
      </w:r>
    </w:p>
    <w:p w14:paraId="25C55103" w14:textId="77777777" w:rsidR="007749D0" w:rsidRPr="007749D0" w:rsidRDefault="007749D0" w:rsidP="007749D0">
      <w:pPr>
        <w:rPr>
          <w:rFonts w:asciiTheme="majorHAnsi" w:eastAsia="Times New Roman" w:hAnsiTheme="majorHAnsi" w:cs="Times New Roman"/>
          <w:sz w:val="27"/>
          <w:szCs w:val="27"/>
          <w:lang w:val="en-IN"/>
        </w:rPr>
      </w:pPr>
    </w:p>
    <w:p w14:paraId="67403886" w14:textId="77777777" w:rsidR="007749D0" w:rsidRPr="00F33E84" w:rsidRDefault="007749D0" w:rsidP="007749D0">
      <w:pPr>
        <w:pStyle w:val="ListParagraph"/>
        <w:ind w:left="360"/>
        <w:rPr>
          <w:rFonts w:asciiTheme="majorHAnsi" w:eastAsia="Times New Roman" w:hAnsiTheme="majorHAnsi" w:cs="Times New Roman"/>
          <w:sz w:val="27"/>
          <w:szCs w:val="27"/>
          <w:lang w:val="en-IN"/>
        </w:rPr>
      </w:pPr>
    </w:p>
    <w:p w14:paraId="5AA8EE31" w14:textId="45D830E7" w:rsidR="00C258A8" w:rsidRPr="00C258A8" w:rsidRDefault="00C258A8" w:rsidP="00C258A8">
      <w:pPr>
        <w:pStyle w:val="ListParagraph"/>
        <w:numPr>
          <w:ilvl w:val="0"/>
          <w:numId w:val="25"/>
        </w:numPr>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also we created Templates folder,</w:t>
      </w:r>
      <w:r w:rsidR="007749D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forms.py,</w:t>
      </w:r>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urls.py in app folder, static files </w:t>
      </w:r>
      <w:proofErr w:type="gramStart"/>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 which contains the pictures and everything else</w:t>
      </w:r>
      <w:proofErr w:type="gramEnd"/>
      <w:r>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required for the frontend.</w:t>
      </w:r>
    </w:p>
    <w:p w14:paraId="0B0C653A" w14:textId="7F3A9D10" w:rsidR="00EC40E9" w:rsidRPr="00C258A8" w:rsidRDefault="00EC40E9" w:rsidP="00EC40E9">
      <w:pPr>
        <w:shd w:val="clear" w:color="auto" w:fill="FFFFFF"/>
        <w:spacing w:after="240"/>
        <w:rPr>
          <w:rFonts w:asciiTheme="majorHAnsi" w:eastAsia="Times New Roman" w:hAnsiTheme="majorHAnsi"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Times New Roman"/>
          <w:b/>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A95A95B" w14:textId="77777777" w:rsidR="005925D7" w:rsidRDefault="005925D7">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Other than Django we have also implemented </w:t>
      </w:r>
      <w:proofErr w:type="spellStart"/>
      <w: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bootstrap in the front end programming which makes the website look exquisite, very legit and out of this world.</w:t>
      </w:r>
    </w:p>
    <w:p w14:paraId="29FAFE02" w14:textId="77777777" w:rsidR="005925D7" w:rsidRDefault="005925D7">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DC276F" w14:textId="77777777" w:rsidR="007749D0" w:rsidRDefault="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BAC428" w14:textId="6BDFF376" w:rsidR="005925D7" w:rsidRDefault="001F1C28">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code</w:t>
      </w:r>
      <w:bookmarkStart w:id="0" w:name="_GoBack"/>
      <w:bookmarkEnd w:id="0"/>
      <w:r w:rsid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written in the above mentioned files are as follows:</w:t>
      </w:r>
    </w:p>
    <w:p w14:paraId="4B6D760F" w14:textId="77777777" w:rsidR="007749D0" w:rsidRDefault="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3419BA" w14:textId="77777777" w:rsidR="007749D0" w:rsidRDefault="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B7AF74" w14:textId="17DD90B6" w:rsidR="007749D0" w:rsidRDefault="007749D0">
      <w:pPr>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7749D0">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models.py</w:t>
      </w:r>
      <w:proofErr w:type="gramEnd"/>
    </w:p>
    <w:p w14:paraId="3EEF51EE" w14:textId="77777777" w:rsidR="007749D0" w:rsidRDefault="007749D0">
      <w:pPr>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B990B8"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django.db</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models</w:t>
      </w:r>
    </w:p>
    <w:p w14:paraId="77F1C30C"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django.contrib.auth.models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User</w:t>
      </w:r>
    </w:p>
    <w:p w14:paraId="10D4AC42"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django.db.models.signals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post_save</w:t>
      </w:r>
      <w:proofErr w:type="spellEnd"/>
    </w:p>
    <w:p w14:paraId="49E10E0F"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django.utils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timezone</w:t>
      </w:r>
      <w:proofErr w:type="spellEnd"/>
    </w:p>
    <w:p w14:paraId="59E5241F"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django.urls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reverse</w:t>
      </w:r>
    </w:p>
    <w:p w14:paraId="46A7AED3"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django.template.defaultfilters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slugify</w:t>
      </w:r>
      <w:proofErr w:type="spellEnd"/>
    </w:p>
    <w:p w14:paraId="29EAAE45" w14:textId="77777777" w:rsid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Create your models here.</w:t>
      </w:r>
    </w:p>
    <w:p w14:paraId="4B872264" w14:textId="77777777" w:rsid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3F2827"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2C49D6"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UserProfile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models.Model</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195621"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models.OneToOneField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User,on_delete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models.CASCADE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0A2374"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models.CharField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max_length</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=264, default='')</w:t>
      </w:r>
    </w:p>
    <w:p w14:paraId="0FFEEF76"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occupation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models.CharField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max_length</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default='')</w:t>
      </w:r>
    </w:p>
    <w:p w14:paraId="42353EEF"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models.EmailField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w:t>
      </w:r>
    </w:p>
    <w:p w14:paraId="0FBC3217"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models.ImageField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upload_to</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profile_image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blank=True)</w:t>
      </w:r>
    </w:p>
    <w:p w14:paraId="41DA58F9"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942045"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__</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__(self):</w:t>
      </w:r>
    </w:p>
    <w:p w14:paraId="7DA6F2C5"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self.user.username</w:t>
      </w:r>
      <w:proofErr w:type="spellEnd"/>
    </w:p>
    <w:p w14:paraId="08BC6B94"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77B18E"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create_profile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(sender,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kwargs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E3758A"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kwargs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w:t>
      </w:r>
    </w:p>
    <w:p w14:paraId="4A2130FC"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_profile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UserProfile.objects.create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kwargs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['instance'])</w:t>
      </w:r>
    </w:p>
    <w:p w14:paraId="76610524"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0F2EDE"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_save.connect</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create_profile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sender=User)</w:t>
      </w:r>
    </w:p>
    <w:p w14:paraId="7E26F09F" w14:textId="77777777" w:rsid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A09CF" w14:textId="77777777" w:rsid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9C0470"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Question(</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models.Model</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631793"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models.CharField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max_length</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=264)</w:t>
      </w:r>
    </w:p>
    <w:p w14:paraId="768C48E7"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slug</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models.SlugField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max_length</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=264)</w:t>
      </w:r>
    </w:p>
    <w:p w14:paraId="7ED5B256"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models.TextField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w:t>
      </w:r>
    </w:p>
    <w:p w14:paraId="67278726"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models.ForeignKey</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related_name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='questions',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on_delete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models.CASCADE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78AB05"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published</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models.DateTimeField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timezone.now</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45E670"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A627D7"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save(self,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kwargs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530BB8"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self.slug</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slugify</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self.title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F5568E"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 self).save(*</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kwargs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064EB8"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06A71B"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get_absolute_url</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w:t>
      </w:r>
    </w:p>
    <w:p w14:paraId="0545B4D8"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reverse('</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home:view_question</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self.slug</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376383"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F17667"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__</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__(self):</w:t>
      </w:r>
    </w:p>
    <w:p w14:paraId="035810C8"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self.title</w:t>
      </w:r>
      <w:proofErr w:type="spellEnd"/>
    </w:p>
    <w:p w14:paraId="64888772" w14:textId="77777777" w:rsid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F42123"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C1027E"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Answer(</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models.Model</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89930F"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models.ForeignKey</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(Question,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related_name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='answers',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on_delete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models.CASCADE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DB86E2"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models.CharField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max_length</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=250)</w:t>
      </w:r>
    </w:p>
    <w:p w14:paraId="4BD25D2C"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models.EmailField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4D4F5A"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body</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models.TextField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EA1EE4"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models.DateTimeField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auto_now_add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00AFD996"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approved</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models.BooleanField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(default=True)</w:t>
      </w:r>
    </w:p>
    <w:p w14:paraId="753B1147"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upvotes</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models.BooleanField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(default='0')</w:t>
      </w:r>
    </w:p>
    <w:p w14:paraId="7612BD10"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approved(self):</w:t>
      </w:r>
    </w:p>
    <w:p w14:paraId="47EC0653"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self.approved</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=True</w:t>
      </w:r>
    </w:p>
    <w:p w14:paraId="44BB6D34"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self.save</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592F91"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82B90D"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__</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__(self):</w:t>
      </w:r>
    </w:p>
    <w:p w14:paraId="1701E65E"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self.user</w:t>
      </w:r>
      <w:proofErr w:type="spellEnd"/>
    </w:p>
    <w:p w14:paraId="2A055EA6" w14:textId="77777777" w:rsidR="007749D0" w:rsidRDefault="007749D0">
      <w:pPr>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352E0" w14:textId="77777777" w:rsidR="001F1C28" w:rsidRDefault="001F1C28">
      <w:pPr>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CD98D" w14:textId="0D963EBF" w:rsidR="007749D0" w:rsidRDefault="007749D0">
      <w:pPr>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views.py</w:t>
      </w:r>
      <w:proofErr w:type="gramEnd"/>
    </w:p>
    <w:p w14:paraId="0BFA160F" w14:textId="77777777" w:rsidR="000972CE" w:rsidRDefault="000972CE">
      <w:pPr>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48CB63"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django.shortcuts</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render,redirect</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get_object_or_404</w:t>
      </w:r>
    </w:p>
    <w:p w14:paraId="3FAF867B"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django.http</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HttpResponse</w:t>
      </w:r>
      <w:proofErr w:type="spellEnd"/>
    </w:p>
    <w:p w14:paraId="4BC6FDB7"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from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django.views.generic</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TemplateView</w:t>
      </w:r>
      <w:proofErr w:type="spellEnd"/>
    </w:p>
    <w:p w14:paraId="2C0037F0"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django.contrib.auth</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update_session_auth_hash</w:t>
      </w:r>
      <w:proofErr w:type="spellEnd"/>
    </w:p>
    <w:p w14:paraId="1F6EBF97"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home.forms</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
    <w:p w14:paraId="76B8CFAE"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043F85"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EditProfileForm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05AE27"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F6EA08"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AskQuestionForm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7D02E8"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E55B7F"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django.contrib.auth.models</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User</w:t>
      </w:r>
    </w:p>
    <w:p w14:paraId="1BF3C91E"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home.models</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Question,Answer</w:t>
      </w:r>
      <w:proofErr w:type="spellEnd"/>
    </w:p>
    <w:p w14:paraId="72773D4A"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django.contrib.auth.forms</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PasswordChangeForm</w:t>
      </w:r>
      <w:proofErr w:type="spellEnd"/>
    </w:p>
    <w:p w14:paraId="63774554"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django.contrib.auth.decorators</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login_required</w:t>
      </w:r>
      <w:proofErr w:type="spellEnd"/>
    </w:p>
    <w:p w14:paraId="71AB94AF"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django.core.paginator</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Paginator</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EmptyPage</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PageNotAnInteger</w:t>
      </w:r>
      <w:proofErr w:type="spellEnd"/>
    </w:p>
    <w:p w14:paraId="5E73F05D"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Create your views here.</w:t>
      </w:r>
    </w:p>
    <w:p w14:paraId="142CF307" w14:textId="77777777" w:rsidR="000972CE" w:rsidRDefault="000972CE"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40227" w14:textId="77777777" w:rsidR="000972CE" w:rsidRDefault="000972CE"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392509"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welcome(request):</w:t>
      </w:r>
    </w:p>
    <w:p w14:paraId="2B4E7E7F"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render(</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request,'home</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/homepage.html')</w:t>
      </w:r>
    </w:p>
    <w:p w14:paraId="7D5798C3"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7B8534"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B1D0B7"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register(request):</w:t>
      </w:r>
    </w:p>
    <w:p w14:paraId="7FA0D87D"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request.method</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w:t>
      </w:r>
    </w:p>
    <w:p w14:paraId="589E35B6"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request.POST</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7F5C29"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form.is_valid</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FF70F4"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form.save</w:t>
      </w:r>
      <w:proofErr w:type="spellEnd"/>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9D153C"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redirect('/account/login')</w:t>
      </w:r>
    </w:p>
    <w:p w14:paraId="57447B68"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3F3219"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redirect</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('/account/register')</w:t>
      </w:r>
    </w:p>
    <w:p w14:paraId="0871E9D0"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238670"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E9412B"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75D73B"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spellEnd"/>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CEA649"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render(request, 'home/register.html',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CE0CAB"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344E5" w14:textId="77777777" w:rsidR="000972CE" w:rsidRDefault="000972CE"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C8E744"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def</w:t>
      </w:r>
      <w:proofErr w:type="spellEnd"/>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about(request):</w:t>
      </w:r>
    </w:p>
    <w:p w14:paraId="0B5D1251"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render(request, 'home/about.html')</w:t>
      </w:r>
    </w:p>
    <w:p w14:paraId="0C947583"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F6DDE8" w14:textId="77777777" w:rsidR="000972CE" w:rsidRDefault="000972CE"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6CCC07"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testpage</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TemplateView</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DBED2E"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_name</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='home/dashboard.html'</w:t>
      </w:r>
    </w:p>
    <w:p w14:paraId="3E26BFE0"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9BB6C2"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F2E22"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testpage2(</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TemplateView</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59995C"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_name</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='home/homepage.html'</w:t>
      </w:r>
    </w:p>
    <w:p w14:paraId="405D0B14"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7EE1FF"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_required</w:t>
      </w:r>
      <w:proofErr w:type="spellEnd"/>
    </w:p>
    <w:p w14:paraId="3AB0C469"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view_profile</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w:t>
      </w:r>
    </w:p>
    <w:p w14:paraId="2A6BC2A4"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spellEnd"/>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request.user</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16E6E6"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render(request, 'home/profile.html',</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A4A673"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9259A7"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_required</w:t>
      </w:r>
      <w:proofErr w:type="spellEnd"/>
    </w:p>
    <w:p w14:paraId="74863E45"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edit_profile</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w:t>
      </w:r>
    </w:p>
    <w:p w14:paraId="5D0FDEC4"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request.method</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'POST':</w:t>
      </w:r>
    </w:p>
    <w:p w14:paraId="44E1EF3A"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EditProfileForm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request.POST</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instance=</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request.user</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A35EBC"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7623E5"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form.is_valid</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4BDA9D"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form.save</w:t>
      </w:r>
      <w:proofErr w:type="spellEnd"/>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0E8B62"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redirect('/account/profile')</w:t>
      </w:r>
    </w:p>
    <w:p w14:paraId="7D05F9FA"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53E1AE"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redirect('/account/profile/edit')</w:t>
      </w:r>
    </w:p>
    <w:p w14:paraId="5205C5C6"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81168B"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4AB5A0"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EditProfileForm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instance=</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request.user</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26A0E0"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spellEnd"/>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{'form': form}</w:t>
      </w:r>
    </w:p>
    <w:p w14:paraId="72F6A4FD"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render(request, 'home/edit_profile.html',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246229"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D6C099"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_required</w:t>
      </w:r>
      <w:proofErr w:type="spellEnd"/>
    </w:p>
    <w:p w14:paraId="72A7713D"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change_password</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w:t>
      </w:r>
    </w:p>
    <w:p w14:paraId="1CB03230"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request.method</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w:t>
      </w:r>
    </w:p>
    <w:p w14:paraId="2E822D30"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PasswordChangeForm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request.POST</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request.user</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0C446E"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AA206E"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form.is_valid</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AAE816"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form.save</w:t>
      </w:r>
      <w:proofErr w:type="spellEnd"/>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9682D0"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_session_auth_hash</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(request,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form.user</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2531D7"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redirect('/account/profile')</w:t>
      </w:r>
    </w:p>
    <w:p w14:paraId="56F5DB7F" w14:textId="77777777" w:rsidR="007749D0" w:rsidRPr="000972CE"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F28189"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redirect('/account/profile/edit/change-</w:t>
      </w: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p w14:paraId="62603BE9"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E73D00"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PasswordChangeForm</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request.user</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1BFD4B"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D10D58"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{'form': form}</w:t>
      </w:r>
    </w:p>
    <w:p w14:paraId="7CF9E6C5"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render(request, 'home/change_password.html',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1712CC"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38E013"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F8E2B6"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redirect_password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w:t>
      </w:r>
    </w:p>
    <w:p w14:paraId="191E4799"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redirect('/account/profile/edit/change-password')</w:t>
      </w:r>
    </w:p>
    <w:p w14:paraId="39AD7D24"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ABE985" w14:textId="77777777" w:rsidR="000972CE" w:rsidRDefault="000972CE"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740D85"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list_of_questions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w:t>
      </w:r>
    </w:p>
    <w:p w14:paraId="7C377AB5"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Question.objects.all</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6B7852"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paginator</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Paginator</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 3)</w:t>
      </w:r>
    </w:p>
    <w:p w14:paraId="70F3EAAE"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request.GET.get</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w:t>
      </w:r>
    </w:p>
    <w:p w14:paraId="587F1004"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965E92"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paginator.page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w:t>
      </w:r>
    </w:p>
    <w:p w14:paraId="2CB6B6D8"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PageNotAnInteger</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9151F5"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paginator.page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7A022DDE"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EmptyPage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A6A63E"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paginator.page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paginator.num_pages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447775"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render(request, 'home/dashboard.html',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questions':questions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page':page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1A7A2A9"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2A5DCB" w14:textId="77777777" w:rsidR="000972CE" w:rsidRDefault="000972CE"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182175"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view_question</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 slug):</w:t>
      </w:r>
    </w:p>
    <w:p w14:paraId="73C86D34"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get_object_or_404(Question, slug=slug)</w:t>
      </w:r>
    </w:p>
    <w:p w14:paraId="6B124CB7"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question':question</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15E6D1"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render(request, 'home/view_question.html',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44ADC7"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5D23B8" w14:textId="77777777" w:rsidR="000972CE" w:rsidRDefault="000972CE"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CB7A91"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add_answer</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request,slug</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29ED43"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=get_object_or_404(Question, slug=slug)</w:t>
      </w:r>
    </w:p>
    <w:p w14:paraId="6C7FDBFC"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request.method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'POST':</w:t>
      </w:r>
    </w:p>
    <w:p w14:paraId="002738AE"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AnswerForm</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request.POST</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B60E80"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form.is_valid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57338C"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form.save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(commit=False)</w:t>
      </w:r>
    </w:p>
    <w:p w14:paraId="36614B11"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answer.user</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request.user</w:t>
      </w:r>
      <w:proofErr w:type="spellEnd"/>
    </w:p>
    <w:p w14:paraId="4D899069"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answer.email</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request.user.email</w:t>
      </w:r>
      <w:proofErr w:type="spellEnd"/>
    </w:p>
    <w:p w14:paraId="3175DFB1"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answer.question</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w:t>
      </w:r>
    </w:p>
    <w:p w14:paraId="12135116"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answer.save</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1A6CEC"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redirect('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home:view_question',slug</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question.slug</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D1487E"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D6CA70"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AnswerForm</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20FB29"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render(request, 'home/add_answer.html',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form':form</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question':question</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45030E2"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2FFDB3" w14:textId="77777777" w:rsidR="000972CE" w:rsidRDefault="000972CE"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70118B"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ask_question</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w:t>
      </w:r>
    </w:p>
    <w:p w14:paraId="7D5DA0E3"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request.method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"POST":</w:t>
      </w:r>
    </w:p>
    <w:p w14:paraId="0BF228CB"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AskQuestionForm</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request.POST</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139ED4"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form.is_valid</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C115DD"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form.save</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(commit=False)</w:t>
      </w:r>
    </w:p>
    <w:p w14:paraId="0D7099E0"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question.author</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request.user</w:t>
      </w:r>
      <w:proofErr w:type="spellEnd"/>
    </w:p>
    <w:p w14:paraId="33CBF101"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question.save</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E989E8"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redirect('</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home:view_question</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slug=</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question.slug</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5C5B40"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259B83"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AskQuestionForm</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CBD4B3"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spellEnd"/>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{'form': form}</w:t>
      </w:r>
    </w:p>
    <w:p w14:paraId="54AB7DEA" w14:textId="77777777" w:rsidR="007749D0" w:rsidRPr="007749D0" w:rsidRDefault="007749D0" w:rsidP="007749D0">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render(request, 'home/ask_question.html', </w:t>
      </w:r>
      <w:proofErr w:type="spellStart"/>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spellEnd"/>
      <w:r w:rsidRPr="007749D0">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A7DB56" w14:textId="77777777" w:rsidR="007749D0" w:rsidRDefault="007749D0">
      <w:pPr>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8B8DC1" w14:textId="77777777" w:rsidR="000972CE" w:rsidRDefault="000972CE">
      <w:pPr>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2463D1" w14:textId="0D18DAB8" w:rsidR="000972CE" w:rsidRDefault="000972CE">
      <w:pPr>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forms.py</w:t>
      </w:r>
      <w:proofErr w:type="gramEnd"/>
    </w:p>
    <w:p w14:paraId="3DC9CE79" w14:textId="77777777" w:rsidR="000972CE" w:rsidRDefault="000972CE">
      <w:pPr>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7FAD68"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forms</w:t>
      </w:r>
    </w:p>
    <w:p w14:paraId="1C2C53DD"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django.contrib.auth.models</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User</w:t>
      </w:r>
    </w:p>
    <w:p w14:paraId="6B99FA1B"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django.contrib.auth.forms</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UserCreationForm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UserChangeForm</w:t>
      </w:r>
      <w:proofErr w:type="spellEnd"/>
    </w:p>
    <w:p w14:paraId="0D1CE030"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home.models</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Answer, Question</w:t>
      </w:r>
    </w:p>
    <w:p w14:paraId="229E1310" w14:textId="77777777" w:rsid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0183D"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4DFF8A"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UserCreationForm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5129D9"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forms.EmailField</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(required = True)</w:t>
      </w:r>
    </w:p>
    <w:p w14:paraId="10BF4612"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EFEB05"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Meta:</w:t>
      </w:r>
    </w:p>
    <w:p w14:paraId="5317E76C"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User</w:t>
      </w:r>
    </w:p>
    <w:p w14:paraId="5715F472"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fields</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('username',</w:t>
      </w:r>
    </w:p>
    <w:p w14:paraId="004FADEF"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_name</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D04840"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_name</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7068FC"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787A6F"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password1'</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FDB849"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password2'</w:t>
      </w:r>
      <w:proofErr w:type="gramEnd"/>
    </w:p>
    <w:p w14:paraId="039398B2"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B8E1ED"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C59738"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save(</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self,commit</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3746DD3E"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super(</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self).save(commit=False)</w:t>
      </w:r>
    </w:p>
    <w:p w14:paraId="34A25935"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user.first</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_name</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self.cleaned_data</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first_name</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4528B5"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user.last</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_name</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self.cleaned_data</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last_name</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379B85"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user.email</w:t>
      </w:r>
      <w:proofErr w:type="spellEnd"/>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self.cleaned_data</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
    <w:p w14:paraId="33560925"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A9A364"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commit:</w:t>
      </w:r>
    </w:p>
    <w:p w14:paraId="34EDE9BA"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user.save</w:t>
      </w:r>
      <w:proofErr w:type="spellEnd"/>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2C5977"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70FC5B"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w:t>
      </w:r>
    </w:p>
    <w:p w14:paraId="1F8DE589"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AB6E45"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21B11"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EditProfileForm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UserChangeForm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C53862"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11064D"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Meta:</w:t>
      </w:r>
    </w:p>
    <w:p w14:paraId="582BBE2B"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User</w:t>
      </w:r>
    </w:p>
    <w:p w14:paraId="212B5DC0"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fields</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7B85855"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_name</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217698"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_name</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CF6429"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42428C"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FFE3E8"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A242E3" w14:textId="77777777" w:rsid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ECF11B" w14:textId="77777777" w:rsid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AF1382"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AskQuestionForm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forms.ModelForm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8C6833"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Meta:</w:t>
      </w:r>
    </w:p>
    <w:p w14:paraId="42863DAD"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Question</w:t>
      </w:r>
    </w:p>
    <w:p w14:paraId="32F8E4D3"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fields</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6F375D"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ABB3EA"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21FCA3"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E5D0F4" w14:textId="77777777" w:rsid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EA6F33"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8E1560"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forms.ModelForm</w:t>
      </w:r>
      <w:proofErr w:type="spell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D70413"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Meta:</w:t>
      </w:r>
    </w:p>
    <w:p w14:paraId="61C44503"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Answer</w:t>
      </w:r>
    </w:p>
    <w:p w14:paraId="41986473"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fields</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E5259E3"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body'</w:t>
      </w:r>
      <w:proofErr w:type="gramEnd"/>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4EFF3C" w14:textId="77777777" w:rsidR="000972CE" w:rsidRPr="000972CE" w:rsidRDefault="000972CE" w:rsidP="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2CE">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02DBFE" w14:textId="77777777" w:rsidR="000972CE" w:rsidRDefault="000972CE">
      <w:pPr>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160DB5" w14:textId="77777777" w:rsidR="000972CE" w:rsidRDefault="000972CE">
      <w:pPr>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D2748C" w14:textId="77777777" w:rsidR="007749D0" w:rsidRDefault="007749D0">
      <w:pPr>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CDF27B" w14:textId="77777777" w:rsidR="007749D0" w:rsidRPr="007749D0" w:rsidRDefault="007749D0">
      <w:pPr>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3C8ACB" w14:textId="56F34C26" w:rsidR="00EC40E9" w:rsidRDefault="005925D7">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snapshots of our </w:t>
      </w:r>
      <w:proofErr w:type="gramStart"/>
      <w: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 :</w:t>
      </w:r>
      <w:proofErr w:type="gramEnd"/>
      <w: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6EBF83" w14:textId="77777777"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B5FF3F" w14:textId="77777777"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0DFB11" w14:textId="77777777"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657338" w14:textId="77777777"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03BFE1" w14:textId="77777777"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noProof/>
          <w:color w:val="000000" w:themeColor="text1"/>
          <w:sz w:val="27"/>
          <w:szCs w:val="27"/>
        </w:rPr>
        <w:lastRenderedPageBreak/>
        <w:drawing>
          <wp:inline distT="0" distB="0" distL="0" distR="0" wp14:anchorId="6BA2916F" wp14:editId="5AA94611">
            <wp:extent cx="5943600" cy="35433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8 at 1.20.10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2D022674" w14:textId="65BD4AE9" w:rsidR="000972CE" w:rsidRDefault="000972CE">
      <w:pPr>
        <w:rPr>
          <w:rFonts w:asciiTheme="majorHAnsi" w:hAnsiTheme="majorHAnsi"/>
          <w:noProof/>
          <w:color w:val="000000" w:themeColor="text1"/>
          <w:sz w:val="27"/>
          <w:szCs w:val="27"/>
        </w:rPr>
      </w:pPr>
    </w:p>
    <w:p w14:paraId="29EFAE47" w14:textId="2006D4DD"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noProof/>
          <w:color w:val="000000" w:themeColor="text1"/>
          <w:sz w:val="27"/>
          <w:szCs w:val="27"/>
        </w:rPr>
        <w:drawing>
          <wp:inline distT="0" distB="0" distL="0" distR="0" wp14:anchorId="4120F12F" wp14:editId="2A95BDF7">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8 at 1.21.07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F1D2E4" w14:textId="77777777"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345111" w14:textId="585CCCA3"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noProof/>
          <w:color w:val="000000" w:themeColor="text1"/>
          <w:sz w:val="27"/>
          <w:szCs w:val="27"/>
        </w:rPr>
        <w:lastRenderedPageBreak/>
        <w:drawing>
          <wp:inline distT="0" distB="0" distL="0" distR="0" wp14:anchorId="7B23636D" wp14:editId="7990BA64">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8 at 1.27.21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04B8BC2" w14:textId="77777777"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3D6E04" w14:textId="5B9E8089"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noProof/>
          <w:color w:val="000000" w:themeColor="text1"/>
          <w:sz w:val="27"/>
          <w:szCs w:val="27"/>
        </w:rPr>
        <w:drawing>
          <wp:inline distT="0" distB="0" distL="0" distR="0" wp14:anchorId="6AB5E37B" wp14:editId="0A7733A1">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8 at 1.21.25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A0458B8" w14:textId="77777777"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79FF17" w14:textId="77777777"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noProof/>
          <w:color w:val="000000" w:themeColor="text1"/>
          <w:sz w:val="27"/>
          <w:szCs w:val="27"/>
        </w:rPr>
        <w:lastRenderedPageBreak/>
        <w:drawing>
          <wp:inline distT="0" distB="0" distL="0" distR="0" wp14:anchorId="5A02B647" wp14:editId="6A0D15BB">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8 at 1.21.34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1205D0" w14:textId="77777777"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CC4B48" w14:textId="1A3BED79"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noProof/>
          <w:color w:val="000000" w:themeColor="text1"/>
          <w:sz w:val="27"/>
          <w:szCs w:val="27"/>
        </w:rPr>
        <w:drawing>
          <wp:inline distT="0" distB="0" distL="0" distR="0" wp14:anchorId="655C7104" wp14:editId="16F3D689">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8 at 1.23.12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35BEC38" w14:textId="77777777"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20E91" w14:textId="587B10E8"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noProof/>
          <w:color w:val="000000" w:themeColor="text1"/>
          <w:sz w:val="27"/>
          <w:szCs w:val="27"/>
        </w:rPr>
        <w:lastRenderedPageBreak/>
        <w:drawing>
          <wp:inline distT="0" distB="0" distL="0" distR="0" wp14:anchorId="04447791" wp14:editId="3FA5047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8 at 1.25.40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8A813C1" w14:textId="77777777"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AAF81" w14:textId="2E4C8CBC"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noProof/>
          <w:color w:val="000000" w:themeColor="text1"/>
          <w:sz w:val="27"/>
          <w:szCs w:val="27"/>
        </w:rPr>
        <w:drawing>
          <wp:inline distT="0" distB="0" distL="0" distR="0" wp14:anchorId="49BFE356" wp14:editId="32F48F9B">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8 at 1.26.15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B360187" w14:textId="2B4031FD"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noProof/>
          <w:color w:val="000000" w:themeColor="text1"/>
          <w:sz w:val="27"/>
          <w:szCs w:val="27"/>
        </w:rPr>
        <w:lastRenderedPageBreak/>
        <w:drawing>
          <wp:inline distT="0" distB="0" distL="0" distR="0" wp14:anchorId="58CA7001" wp14:editId="1ACB3168">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8 at 1.26.21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03326BF" w14:textId="77777777"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621732" w14:textId="068B35E3"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noProof/>
          <w:color w:val="000000" w:themeColor="text1"/>
          <w:sz w:val="27"/>
          <w:szCs w:val="27"/>
        </w:rPr>
        <w:drawing>
          <wp:inline distT="0" distB="0" distL="0" distR="0" wp14:anchorId="259F04EE" wp14:editId="1A411D9B">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8 at 1.26.55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F1980C0" w14:textId="15113927"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noProof/>
          <w:color w:val="000000" w:themeColor="text1"/>
          <w:sz w:val="27"/>
          <w:szCs w:val="27"/>
        </w:rPr>
        <w:lastRenderedPageBreak/>
        <w:drawing>
          <wp:inline distT="0" distB="0" distL="0" distR="0" wp14:anchorId="50CA407E" wp14:editId="2DE94BA5">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8 at 1.27.03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A07C67D" w14:textId="77777777"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56A98A" w14:textId="4164309D" w:rsidR="000972CE"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noProof/>
          <w:color w:val="000000" w:themeColor="text1"/>
          <w:sz w:val="27"/>
          <w:szCs w:val="27"/>
        </w:rPr>
        <w:drawing>
          <wp:inline distT="0" distB="0" distL="0" distR="0" wp14:anchorId="3BA9D825" wp14:editId="0D2D0C26">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8 at 1.27.10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437B3CC" w14:textId="72830215" w:rsidR="000972CE" w:rsidRPr="00EC40E9" w:rsidRDefault="000972CE">
      <w:pPr>
        <w:rPr>
          <w:rFonts w:asciiTheme="majorHAnsi" w:hAnsiTheme="maj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noProof/>
          <w:color w:val="000000" w:themeColor="text1"/>
          <w:sz w:val="27"/>
          <w:szCs w:val="27"/>
        </w:rPr>
        <w:lastRenderedPageBreak/>
        <w:drawing>
          <wp:inline distT="0" distB="0" distL="0" distR="0" wp14:anchorId="26F3DD83" wp14:editId="45F3B980">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8 at 1.27.37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0972CE" w:rsidRPr="00EC40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Segoe U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Palatino Linotype">
    <w:panose1 w:val="02040502050505030304"/>
    <w:charset w:val="00"/>
    <w:family w:val="auto"/>
    <w:pitch w:val="variable"/>
    <w:sig w:usb0="E0000287" w:usb1="40000013" w:usb2="00000000" w:usb3="00000000" w:csb0="0000019F" w:csb1="00000000"/>
  </w:font>
  <w:font w:name="Corbel">
    <w:panose1 w:val="020B0503020204020204"/>
    <w:charset w:val="00"/>
    <w:family w:val="auto"/>
    <w:pitch w:val="variable"/>
    <w:sig w:usb0="A00002EF" w:usb1="4000A44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F128CC0"/>
    <w:lvl w:ilvl="0">
      <w:start w:val="1"/>
      <w:numFmt w:val="decimal"/>
      <w:lvlText w:val="%1."/>
      <w:lvlJc w:val="left"/>
      <w:pPr>
        <w:tabs>
          <w:tab w:val="num" w:pos="1800"/>
        </w:tabs>
        <w:ind w:left="1800" w:hanging="360"/>
      </w:pPr>
    </w:lvl>
  </w:abstractNum>
  <w:abstractNum w:abstractNumId="1">
    <w:nsid w:val="FFFFFF7D"/>
    <w:multiLevelType w:val="singleLevel"/>
    <w:tmpl w:val="DAA0AA1C"/>
    <w:lvl w:ilvl="0">
      <w:start w:val="1"/>
      <w:numFmt w:val="decimal"/>
      <w:lvlText w:val="%1."/>
      <w:lvlJc w:val="left"/>
      <w:pPr>
        <w:tabs>
          <w:tab w:val="num" w:pos="1440"/>
        </w:tabs>
        <w:ind w:left="1440" w:hanging="360"/>
      </w:pPr>
    </w:lvl>
  </w:abstractNum>
  <w:abstractNum w:abstractNumId="2">
    <w:nsid w:val="FFFFFF7E"/>
    <w:multiLevelType w:val="singleLevel"/>
    <w:tmpl w:val="C6928A44"/>
    <w:lvl w:ilvl="0">
      <w:start w:val="1"/>
      <w:numFmt w:val="decimal"/>
      <w:lvlText w:val="%1."/>
      <w:lvlJc w:val="left"/>
      <w:pPr>
        <w:tabs>
          <w:tab w:val="num" w:pos="1080"/>
        </w:tabs>
        <w:ind w:left="1080" w:hanging="360"/>
      </w:pPr>
    </w:lvl>
  </w:abstractNum>
  <w:abstractNum w:abstractNumId="3">
    <w:nsid w:val="FFFFFF7F"/>
    <w:multiLevelType w:val="singleLevel"/>
    <w:tmpl w:val="75ACADB0"/>
    <w:lvl w:ilvl="0">
      <w:start w:val="1"/>
      <w:numFmt w:val="decimal"/>
      <w:lvlText w:val="%1."/>
      <w:lvlJc w:val="left"/>
      <w:pPr>
        <w:tabs>
          <w:tab w:val="num" w:pos="720"/>
        </w:tabs>
        <w:ind w:left="720" w:hanging="360"/>
      </w:pPr>
    </w:lvl>
  </w:abstractNum>
  <w:abstractNum w:abstractNumId="4">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A7202F2"/>
    <w:lvl w:ilvl="0">
      <w:start w:val="1"/>
      <w:numFmt w:val="decimal"/>
      <w:lvlText w:val="%1."/>
      <w:lvlJc w:val="left"/>
      <w:pPr>
        <w:tabs>
          <w:tab w:val="num" w:pos="360"/>
        </w:tabs>
        <w:ind w:left="360" w:hanging="360"/>
      </w:pPr>
    </w:lvl>
  </w:abstractNum>
  <w:abstractNum w:abstractNumId="9">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3EE63A1"/>
    <w:multiLevelType w:val="hybridMultilevel"/>
    <w:tmpl w:val="17C07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D6A2F54"/>
    <w:multiLevelType w:val="hybridMultilevel"/>
    <w:tmpl w:val="E49CD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0"/>
  </w:num>
  <w:num w:numId="2">
    <w:abstractNumId w:val="13"/>
  </w:num>
  <w:num w:numId="3">
    <w:abstractNumId w:val="10"/>
  </w:num>
  <w:num w:numId="4">
    <w:abstractNumId w:val="22"/>
  </w:num>
  <w:num w:numId="5">
    <w:abstractNumId w:val="14"/>
  </w:num>
  <w:num w:numId="6">
    <w:abstractNumId w:val="17"/>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1"/>
  </w:num>
  <w:num w:numId="21">
    <w:abstractNumId w:val="18"/>
  </w:num>
  <w:num w:numId="22">
    <w:abstractNumId w:val="12"/>
  </w:num>
  <w:num w:numId="23">
    <w:abstractNumId w:val="24"/>
  </w:num>
  <w:num w:numId="24">
    <w:abstractNumId w:val="11"/>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DBA"/>
    <w:rsid w:val="000972CE"/>
    <w:rsid w:val="001F1C28"/>
    <w:rsid w:val="00443DBA"/>
    <w:rsid w:val="005925D7"/>
    <w:rsid w:val="00645252"/>
    <w:rsid w:val="006D3D74"/>
    <w:rsid w:val="007749D0"/>
    <w:rsid w:val="009D24FD"/>
    <w:rsid w:val="00A9204E"/>
    <w:rsid w:val="00C258A8"/>
    <w:rsid w:val="00EC40E9"/>
    <w:rsid w:val="00F33E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4F4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NormalWeb">
    <w:name w:val="Normal (Web)"/>
    <w:basedOn w:val="Normal"/>
    <w:uiPriority w:val="99"/>
    <w:semiHidden/>
    <w:unhideWhenUsed/>
    <w:rsid w:val="00EC40E9"/>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unhideWhenUsed/>
    <w:qFormat/>
    <w:rsid w:val="00EC40E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NormalWeb">
    <w:name w:val="Normal (Web)"/>
    <w:basedOn w:val="Normal"/>
    <w:uiPriority w:val="99"/>
    <w:semiHidden/>
    <w:unhideWhenUsed/>
    <w:rsid w:val="00EC40E9"/>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unhideWhenUsed/>
    <w:qFormat/>
    <w:rsid w:val="00EC40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793834">
      <w:bodyDiv w:val="1"/>
      <w:marLeft w:val="0"/>
      <w:marRight w:val="0"/>
      <w:marTop w:val="0"/>
      <w:marBottom w:val="0"/>
      <w:divBdr>
        <w:top w:val="none" w:sz="0" w:space="0" w:color="auto"/>
        <w:left w:val="none" w:sz="0" w:space="0" w:color="auto"/>
        <w:bottom w:val="none" w:sz="0" w:space="0" w:color="auto"/>
        <w:right w:val="none" w:sz="0" w:space="0" w:color="auto"/>
      </w:divBdr>
    </w:div>
    <w:div w:id="457916772">
      <w:bodyDiv w:val="1"/>
      <w:marLeft w:val="0"/>
      <w:marRight w:val="0"/>
      <w:marTop w:val="0"/>
      <w:marBottom w:val="0"/>
      <w:divBdr>
        <w:top w:val="none" w:sz="0" w:space="0" w:color="auto"/>
        <w:left w:val="none" w:sz="0" w:space="0" w:color="auto"/>
        <w:bottom w:val="none" w:sz="0" w:space="0" w:color="auto"/>
        <w:right w:val="none" w:sz="0" w:space="0" w:color="auto"/>
      </w:divBdr>
    </w:div>
    <w:div w:id="489520403">
      <w:bodyDiv w:val="1"/>
      <w:marLeft w:val="0"/>
      <w:marRight w:val="0"/>
      <w:marTop w:val="0"/>
      <w:marBottom w:val="0"/>
      <w:divBdr>
        <w:top w:val="none" w:sz="0" w:space="0" w:color="auto"/>
        <w:left w:val="none" w:sz="0" w:space="0" w:color="auto"/>
        <w:bottom w:val="none" w:sz="0" w:space="0" w:color="auto"/>
        <w:right w:val="none" w:sz="0" w:space="0" w:color="auto"/>
      </w:divBdr>
    </w:div>
    <w:div w:id="787160626">
      <w:bodyDiv w:val="1"/>
      <w:marLeft w:val="0"/>
      <w:marRight w:val="0"/>
      <w:marTop w:val="0"/>
      <w:marBottom w:val="0"/>
      <w:divBdr>
        <w:top w:val="none" w:sz="0" w:space="0" w:color="auto"/>
        <w:left w:val="none" w:sz="0" w:space="0" w:color="auto"/>
        <w:bottom w:val="none" w:sz="0" w:space="0" w:color="auto"/>
        <w:right w:val="none" w:sz="0" w:space="0" w:color="auto"/>
      </w:divBdr>
    </w:div>
    <w:div w:id="162083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9DAD67-F75B-0445-B390-2086989CA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\Users\Ryan\AppData\Roaming\Microsoft\Templates\Single spaced (blank).dotx</Template>
  <TotalTime>88</TotalTime>
  <Pages>18</Pages>
  <Words>1475</Words>
  <Characters>8412</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apple</cp:lastModifiedBy>
  <cp:revision>2</cp:revision>
  <dcterms:created xsi:type="dcterms:W3CDTF">2018-04-17T17:43:00Z</dcterms:created>
  <dcterms:modified xsi:type="dcterms:W3CDTF">2018-04-17T21:00:00Z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